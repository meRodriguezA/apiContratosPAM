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100" w:before="9" w:after="0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Normal"/>
        <w:spacing w:lineRule="exact" w:line="200"/>
        <w:rPr/>
      </w:pPr>
      <w:r>
        <w:rPr/>
      </w:r>
    </w:p>
    <w:p>
      <w:pPr>
        <w:pStyle w:val="Normal"/>
        <w:spacing w:lineRule="exact" w:line="200"/>
        <w:rPr/>
      </w:pPr>
      <w:r>
        <w:rPr/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5438775</wp:posOffset>
            </wp:positionH>
            <wp:positionV relativeFrom="page">
              <wp:posOffset>504825</wp:posOffset>
            </wp:positionV>
            <wp:extent cx="828675" cy="828675"/>
            <wp:effectExtent l="0" t="0" r="0" b="0"/>
            <wp:wrapNone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exact" w:line="200"/>
        <w:rPr/>
      </w:pPr>
      <w:r>
        <w:rPr/>
      </w:r>
    </w:p>
    <w:p>
      <w:pPr>
        <w:pStyle w:val="Normal"/>
        <w:spacing w:lineRule="exact" w:line="200"/>
        <w:rPr/>
      </w:pPr>
      <w:r>
        <w:rPr/>
      </w:r>
    </w:p>
    <w:p>
      <w:pPr>
        <w:pStyle w:val="Normal"/>
        <w:spacing w:lineRule="exact" w:line="200"/>
        <w:rPr/>
      </w:pPr>
      <w:r>
        <w:rPr/>
      </w:r>
    </w:p>
    <w:p>
      <w:pPr>
        <w:pStyle w:val="Normal"/>
        <w:spacing w:lineRule="exact" w:line="200"/>
        <w:rPr/>
      </w:pPr>
      <w:r>
        <w:rPr/>
      </w:r>
    </w:p>
    <w:p>
      <w:pPr>
        <w:pStyle w:val="Normal"/>
        <w:spacing w:lineRule="exact" w:line="260" w:before="29" w:after="0"/>
        <w:ind w:left="277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b/>
          <w:position w:val="-1"/>
          <w:sz w:val="24"/>
          <w:szCs w:val="24"/>
        </w:rPr>
        <w:t>D</w:t>
      </w:r>
      <w:r>
        <w:rPr>
          <w:rFonts w:eastAsia="Arial" w:cs="Arial" w:ascii="Arial" w:hAnsi="Arial"/>
          <w:b/>
          <w:spacing w:val="-2"/>
          <w:position w:val="-1"/>
          <w:sz w:val="24"/>
          <w:szCs w:val="24"/>
        </w:rPr>
        <w:t>O</w:t>
      </w:r>
      <w:r>
        <w:rPr>
          <w:rFonts w:eastAsia="Arial" w:cs="Arial" w:ascii="Arial" w:hAnsi="Arial"/>
          <w:b/>
          <w:position w:val="-1"/>
          <w:sz w:val="24"/>
          <w:szCs w:val="24"/>
        </w:rPr>
        <w:t>C</w:t>
      </w:r>
      <w:r>
        <w:rPr>
          <w:rFonts w:eastAsia="Arial" w:cs="Arial" w:ascii="Arial" w:hAnsi="Arial"/>
          <w:b/>
          <w:spacing w:val="-1"/>
          <w:position w:val="-1"/>
          <w:sz w:val="24"/>
          <w:szCs w:val="24"/>
        </w:rPr>
        <w:t>UM</w:t>
      </w:r>
      <w:r>
        <w:rPr>
          <w:rFonts w:eastAsia="Arial" w:cs="Arial" w:ascii="Arial" w:hAnsi="Arial"/>
          <w:b/>
          <w:position w:val="-1"/>
          <w:sz w:val="24"/>
          <w:szCs w:val="24"/>
        </w:rPr>
        <w:t>EN</w:t>
      </w:r>
      <w:r>
        <w:rPr>
          <w:rFonts w:eastAsia="Arial" w:cs="Arial" w:ascii="Arial" w:hAnsi="Arial"/>
          <w:b/>
          <w:spacing w:val="1"/>
          <w:position w:val="-1"/>
          <w:sz w:val="24"/>
          <w:szCs w:val="24"/>
        </w:rPr>
        <w:t>T</w:t>
      </w:r>
      <w:r>
        <w:rPr>
          <w:rFonts w:eastAsia="Arial" w:cs="Arial" w:ascii="Arial" w:hAnsi="Arial"/>
          <w:b/>
          <w:position w:val="-1"/>
          <w:sz w:val="24"/>
          <w:szCs w:val="24"/>
        </w:rPr>
        <w:t>O</w:t>
      </w:r>
      <w:r>
        <w:rPr>
          <w:rFonts w:eastAsia="Arial" w:cs="Arial" w:ascii="Arial" w:hAnsi="Arial"/>
          <w:b/>
          <w:spacing w:val="1"/>
          <w:position w:val="-1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position w:val="-1"/>
          <w:sz w:val="24"/>
          <w:szCs w:val="24"/>
        </w:rPr>
        <w:t>DE</w:t>
      </w:r>
      <w:r>
        <w:rPr>
          <w:rFonts w:eastAsia="Arial" w:cs="Arial" w:ascii="Arial" w:hAnsi="Arial"/>
          <w:b/>
          <w:spacing w:val="1"/>
          <w:position w:val="-1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position w:val="-1"/>
          <w:sz w:val="24"/>
          <w:szCs w:val="24"/>
        </w:rPr>
        <w:t>CE</w:t>
      </w:r>
      <w:r>
        <w:rPr>
          <w:rFonts w:eastAsia="Arial" w:cs="Arial" w:ascii="Arial" w:hAnsi="Arial"/>
          <w:b/>
          <w:spacing w:val="-1"/>
          <w:position w:val="-1"/>
          <w:sz w:val="24"/>
          <w:szCs w:val="24"/>
        </w:rPr>
        <w:t>S</w:t>
      </w:r>
      <w:r>
        <w:rPr>
          <w:rFonts w:eastAsia="Arial" w:cs="Arial" w:ascii="Arial" w:hAnsi="Arial"/>
          <w:b/>
          <w:position w:val="-1"/>
          <w:sz w:val="24"/>
          <w:szCs w:val="24"/>
        </w:rPr>
        <w:t>I</w:t>
      </w:r>
      <w:r>
        <w:rPr>
          <w:rFonts w:eastAsia="Arial" w:cs="Arial" w:ascii="Arial" w:hAnsi="Arial"/>
          <w:b/>
          <w:spacing w:val="-1"/>
          <w:position w:val="-1"/>
          <w:sz w:val="24"/>
          <w:szCs w:val="24"/>
        </w:rPr>
        <w:t>Ó</w:t>
      </w:r>
      <w:r>
        <w:rPr>
          <w:rFonts w:eastAsia="Arial" w:cs="Arial" w:ascii="Arial" w:hAnsi="Arial"/>
          <w:b/>
          <w:position w:val="-1"/>
          <w:sz w:val="24"/>
          <w:szCs w:val="24"/>
        </w:rPr>
        <w:t>N</w:t>
      </w:r>
    </w:p>
    <w:p>
      <w:pPr>
        <w:pStyle w:val="Normal"/>
        <w:spacing w:lineRule="exact" w:line="200"/>
        <w:rPr/>
      </w:pPr>
      <w:r>
        <w:rPr/>
      </w:r>
    </w:p>
    <w:p>
      <w:pPr>
        <w:pStyle w:val="Normal"/>
        <w:spacing w:lineRule="exact" w:line="200"/>
        <w:rPr/>
      </w:pPr>
      <w:r>
        <w:rPr/>
      </w:r>
    </w:p>
    <w:p>
      <w:pPr>
        <w:pStyle w:val="BodyText"/>
        <w:suppressLineNumbers w:val="0"/>
        <w:tabs>
          <w:tab w:val="clear" w:pos="708"/>
          <w:tab w:val="left" w:pos="6785" w:leader="dot"/>
        </w:tabs>
        <w:bidi w:val="0"/>
        <w:spacing w:lineRule="auto" w:line="360" w:beforeAutospacing="0" w:before="90" w:afterAutospacing="0" w:after="0"/>
        <w:ind w:left="142" w:right="0"/>
        <w:jc w:val="both"/>
        <w:rPr>
          <w:rStyle w:val="Hyperlink"/>
          <w:rFonts w:eastAsia="" w:cs="Calibri" w:cstheme="minorAscii" w:eastAsiaTheme="minorEastAsia"/>
        </w:rPr>
      </w:pPr>
      <w:r>
        <w:rPr>
          <w:rFonts w:eastAsia="Calibri" w:cs="Calibri" w:ascii="Calibri" w:hAnsi="Calibri" w:asciiTheme="minorAscii" w:cstheme="minorAscii" w:hAnsiTheme="minorAscii"/>
          <w:spacing w:val="-10"/>
        </w:rPr>
        <w:t xml:space="preserve"> </w:t>
      </w:r>
      <w:r>
        <w:rPr>
          <w:rFonts w:eastAsia="Calibri" w:cs="Calibri" w:ascii="Calibri" w:hAnsi="Calibri" w:asciiTheme="minorAscii" w:cstheme="minorAscii" w:hAnsiTheme="minorAscii"/>
          <w:spacing w:val="-10"/>
        </w:rPr>
        <w:t>{{</w:t>
      </w:r>
      <w:r>
        <w:rPr>
          <w:rFonts w:eastAsia="Calibri" w:cs="Calibri" w:ascii="Calibri" w:hAnsi="Calibri" w:asciiTheme="minorAscii" w:cstheme="minorAscii" w:hAnsiTheme="minorAscii"/>
        </w:rPr>
        <w:t>nombreRepresentantePam</w:t>
      </w:r>
      <w:r>
        <w:rPr>
          <w:rFonts w:eastAsia="Calibri" w:cs="Calibri" w:ascii="Calibri" w:hAnsi="Calibri" w:asciiTheme="minorAscii" w:cstheme="minorAscii" w:hAnsiTheme="minorAscii"/>
          <w:spacing w:val="-10"/>
        </w:rPr>
        <w:t>}}</w:t>
      </w:r>
    </w:p>
    <w:p>
      <w:pPr>
        <w:pStyle w:val="Normal"/>
        <w:spacing w:lineRule="exact" w:line="200" w:before="11" w:after="0"/>
        <w:rPr/>
      </w:pPr>
      <w:r>
        <w:rPr/>
      </w:r>
    </w:p>
    <w:p>
      <w:pPr>
        <w:pStyle w:val="BodyText"/>
        <w:suppressLineNumbers w:val="0"/>
        <w:tabs>
          <w:tab w:val="clear" w:pos="708"/>
          <w:tab w:val="left" w:pos="6785" w:leader="dot"/>
        </w:tabs>
        <w:bidi w:val="0"/>
        <w:spacing w:lineRule="auto" w:line="360" w:beforeAutospacing="0" w:before="90" w:afterAutospacing="0" w:after="0"/>
        <w:ind w:left="142" w:right="0"/>
        <w:jc w:val="both"/>
        <w:rPr>
          <w:rStyle w:val="Hyperlink"/>
          <w:rFonts w:eastAsia="" w:cs="Calibri" w:cstheme="minorAscii" w:eastAsiaTheme="minorEastAsia"/>
        </w:rPr>
      </w:pPr>
      <w:r>
        <w:rPr>
          <w:rFonts w:eastAsia="Calibri" w:cs="Calibri" w:ascii="Calibri" w:hAnsi="Calibri" w:asciiTheme="minorAscii" w:cstheme="minorAscii" w:hAnsiTheme="minorAscii"/>
          <w:spacing w:val="-10"/>
        </w:rPr>
        <w:t>{{</w:t>
      </w:r>
      <w:r>
        <w:rPr>
          <w:rFonts w:eastAsia="Calibri" w:cs="Calibri" w:ascii="Calibri" w:hAnsi="Calibri" w:asciiTheme="minorAscii" w:cstheme="minorAscii" w:hAnsiTheme="minorAscii"/>
        </w:rPr>
        <w:t>nombreAnimal</w:t>
      </w:r>
      <w:r>
        <w:rPr>
          <w:rFonts w:eastAsia="Calibri" w:cs="Calibri" w:ascii="Calibri" w:hAnsi="Calibri" w:asciiTheme="minorAscii" w:cstheme="minorAscii" w:hAnsiTheme="minorAscii"/>
          <w:spacing w:val="-10"/>
        </w:rPr>
        <w:t>}}</w:t>
      </w:r>
    </w:p>
    <w:p>
      <w:pPr>
        <w:pStyle w:val="Normal"/>
        <w:ind w:left="120"/>
        <w:rPr/>
      </w:pPr>
      <w:r>
        <w:rPr/>
      </w:r>
    </w:p>
    <w:p>
      <w:pPr>
        <w:pStyle w:val="Normal"/>
        <w:ind w:left="120"/>
        <w:rPr/>
      </w:pPr>
      <w:r>
        <w:rPr/>
      </w:r>
    </w:p>
    <w:p>
      <w:pPr>
        <w:pStyle w:val="BodyText"/>
        <w:suppressLineNumbers w:val="0"/>
        <w:tabs>
          <w:tab w:val="clear" w:pos="708"/>
          <w:tab w:val="left" w:pos="6785" w:leader="dot"/>
        </w:tabs>
        <w:bidi w:val="0"/>
        <w:spacing w:lineRule="auto" w:line="360" w:beforeAutospacing="0" w:before="90" w:afterAutospacing="0" w:after="0"/>
        <w:ind w:left="142" w:right="0"/>
        <w:jc w:val="both"/>
        <w:rPr>
          <w:rStyle w:val="Hyperlink"/>
          <w:rFonts w:eastAsia="" w:cs="Calibri" w:cstheme="minorAscii" w:eastAsiaTheme="minorEastAsia"/>
        </w:rPr>
      </w:pPr>
      <w:r>
        <w:rPr>
          <w:rFonts w:eastAsia="Calibri" w:cs="Calibri" w:ascii="Calibri" w:hAnsi="Calibri" w:cstheme="minorAscii"/>
          <w:spacing w:val="-10"/>
        </w:rPr>
        <w:t>{{fechaAdopcion}}</w:t>
      </w:r>
    </w:p>
    <w:p>
      <w:pPr>
        <w:pStyle w:val="BodyText"/>
        <w:suppressLineNumbers w:val="0"/>
        <w:tabs>
          <w:tab w:val="clear" w:pos="708"/>
          <w:tab w:val="left" w:pos="6785" w:leader="dot"/>
        </w:tabs>
        <w:bidi w:val="0"/>
        <w:spacing w:lineRule="auto" w:line="360" w:beforeAutospacing="0" w:before="90" w:afterAutospacing="0" w:after="0"/>
        <w:ind w:left="142" w:right="0"/>
        <w:jc w:val="both"/>
        <w:rPr>
          <w:rStyle w:val="Hyperlink"/>
          <w:rFonts w:eastAsia="" w:cs="Calibri" w:cstheme="minorAscii" w:eastAsiaTheme="minorEastAsia"/>
        </w:rPr>
      </w:pPr>
      <w:r>
        <w:rPr>
          <w:rFonts w:eastAsia="" w:cs="Calibri" w:cstheme="minorAscii" w:eastAsiaTheme="minorEastAsia"/>
        </w:rPr>
      </w:r>
    </w:p>
    <w:p>
      <w:pPr>
        <w:pStyle w:val="BodyText"/>
        <w:suppressLineNumbers w:val="0"/>
        <w:tabs>
          <w:tab w:val="clear" w:pos="708"/>
          <w:tab w:val="left" w:pos="6785" w:leader="dot"/>
        </w:tabs>
        <w:bidi w:val="0"/>
        <w:spacing w:lineRule="auto" w:line="360" w:beforeAutospacing="0" w:before="90" w:afterAutospacing="0" w:after="0"/>
        <w:ind w:left="142" w:right="0"/>
        <w:jc w:val="both"/>
        <w:rPr>
          <w:rStyle w:val="Hyperlink"/>
          <w:rFonts w:eastAsia="" w:cs="Calibri" w:cstheme="minorAscii" w:eastAsiaTheme="minorEastAsia"/>
        </w:rPr>
      </w:pPr>
      <w:r>
        <w:rPr>
          <w:rFonts w:eastAsia="Calibri" w:cs="Calibri" w:cstheme="minorAscii" w:ascii="Calibri" w:hAnsi="Calibri"/>
          <w:spacing w:val="-10"/>
        </w:rPr>
        <w:t>{{nuevoNombre}}</w:t>
      </w:r>
    </w:p>
    <w:p>
      <w:pPr>
        <w:pStyle w:val="BodyText"/>
        <w:suppressLineNumbers w:val="0"/>
        <w:tabs>
          <w:tab w:val="clear" w:pos="708"/>
          <w:tab w:val="left" w:pos="6785" w:leader="dot"/>
        </w:tabs>
        <w:bidi w:val="0"/>
        <w:spacing w:lineRule="auto" w:line="360" w:beforeAutospacing="0" w:before="90" w:afterAutospacing="0" w:after="0"/>
        <w:ind w:left="142" w:right="0"/>
        <w:jc w:val="both"/>
        <w:rPr>
          <w:rStyle w:val="Hyperlink"/>
          <w:rFonts w:eastAsia="" w:cs="Calibri" w:cstheme="minorAscii" w:eastAsiaTheme="minorEastAsia"/>
        </w:rPr>
      </w:pPr>
      <w:r>
        <w:rPr/>
      </w:r>
    </w:p>
    <w:p>
      <w:pPr>
        <w:pStyle w:val="BodyText"/>
        <w:suppressLineNumbers w:val="0"/>
        <w:tabs>
          <w:tab w:val="clear" w:pos="708"/>
          <w:tab w:val="left" w:pos="6785" w:leader="dot"/>
        </w:tabs>
        <w:bidi w:val="0"/>
        <w:spacing w:lineRule="auto" w:line="360" w:beforeAutospacing="0" w:before="90" w:afterAutospacing="0" w:after="0"/>
        <w:ind w:left="142" w:right="0"/>
        <w:jc w:val="both"/>
        <w:rPr>
          <w:rStyle w:val="Hyperlink"/>
          <w:rFonts w:eastAsia="" w:cs="Calibri" w:cstheme="minorAscii" w:eastAsiaTheme="minorEastAsia"/>
        </w:rPr>
      </w:pPr>
      <w:r>
        <w:rPr>
          <w:rFonts w:eastAsia="Calibri" w:cs="Calibri" w:ascii="Calibri" w:hAnsi="Calibri" w:cstheme="minorAscii"/>
          <w:spacing w:val="-10"/>
        </w:rPr>
        <w:t>{{</w:t>
      </w:r>
      <w:r>
        <w:rPr>
          <w:rFonts w:eastAsia="Calibri" w:cs="Calibri" w:ascii="Calibri" w:hAnsi="Calibri" w:cstheme="minorAscii"/>
          <w:spacing w:val="-10"/>
        </w:rPr>
        <w:t>pruebas</w:t>
      </w:r>
      <w:r>
        <w:rPr>
          <w:rFonts w:eastAsia="Calibri" w:cs="Calibri" w:ascii="Calibri" w:hAnsi="Calibri" w:cstheme="minorAscii"/>
          <w:spacing w:val="-10"/>
        </w:rPr>
        <w:t>}} - {{</w:t>
      </w:r>
      <w:r>
        <w:rPr>
          <w:rFonts w:eastAsia="Calibri" w:cs="Calibri" w:ascii="Calibri" w:hAnsi="Calibri" w:cstheme="minorAscii"/>
          <w:spacing w:val="-10"/>
        </w:rPr>
        <w:t>prueba2</w:t>
      </w:r>
      <w:r>
        <w:rPr>
          <w:rFonts w:eastAsia="Calibri" w:cs="Calibri" w:ascii="Calibri" w:hAnsi="Calibri" w:cstheme="minorAscii"/>
          <w:spacing w:val="-10"/>
        </w:rPr>
        <w:t>}}</w:t>
      </w:r>
    </w:p>
    <w:p>
      <w:pPr>
        <w:pStyle w:val="BodyText"/>
        <w:suppressLineNumbers w:val="0"/>
        <w:tabs>
          <w:tab w:val="clear" w:pos="708"/>
          <w:tab w:val="left" w:pos="6785" w:leader="dot"/>
        </w:tabs>
        <w:bidi w:val="0"/>
        <w:spacing w:lineRule="auto" w:line="360" w:beforeAutospacing="0" w:before="90" w:afterAutospacing="0" w:after="0"/>
        <w:ind w:left="142" w:right="0"/>
        <w:jc w:val="both"/>
        <w:rPr>
          <w:rStyle w:val="Hyperlink"/>
          <w:rFonts w:eastAsia="" w:cs="Calibri" w:cstheme="minorAscii" w:eastAsiaTheme="minorEastAsia"/>
        </w:rPr>
      </w:pPr>
      <w:r>
        <w:rPr/>
      </w:r>
    </w:p>
    <w:sectPr>
      <w:type w:val="nextPage"/>
      <w:pgSz w:w="11940" w:h="16838"/>
      <w:pgMar w:left="1220" w:right="1260" w:gutter="0" w:header="0" w:top="4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pStyle w:val="Heading2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pStyle w:val="Heading3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pStyle w:val="Heading4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pStyle w:val="Heading5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pStyle w:val="Heading6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pStyle w:val="Heading7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pStyle w:val="Heading8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pStyle w:val="Heading9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b3490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1b3490"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" w:cs="" w:asciiTheme="minorHAnsi" w:cstheme="minorBidi" w:eastAsiaTheme="minorEastAsia" w:hAnsiTheme="minorHAnsi"/>
      <w:b/>
      <w:bCs/>
      <w:sz w:val="28"/>
      <w:szCs w:val="28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="Calibri" w:hAnsi="Calibri" w:eastAsia="" w:cs="" w:asciiTheme="minorHAnsi" w:cstheme="minorBidi" w:eastAsiaTheme="minorEastAsia" w:hAnsiTheme="minorHAns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="Calibri" w:hAnsi="Calibri" w:eastAsia="" w:cs="" w:asciiTheme="minorHAnsi" w:cstheme="minorBidi" w:eastAsiaTheme="minorEastAsia" w:hAnsiTheme="minorHAnsi"/>
      <w:sz w:val="24"/>
      <w:szCs w:val="24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="Calibri" w:hAnsi="Calibri" w:eastAsia="" w:cs="" w:asciiTheme="minorHAnsi" w:cstheme="minorBidi" w:eastAsiaTheme="minorEastAsia" w:hAnsiTheme="minorHAnsi"/>
      <w:i/>
      <w:iCs/>
      <w:sz w:val="24"/>
      <w:szCs w:val="24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="Cambria" w:hAnsi="Cambria" w:eastAsia="" w:cs="" w:asciiTheme="majorHAnsi" w:cstheme="majorBid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1b3490"/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character" w:styleId="Ttulo2Car" w:customStyle="1">
    <w:name w:val="Título 2 Car"/>
    <w:basedOn w:val="DefaultParagraphFont"/>
    <w:uiPriority w:val="9"/>
    <w:semiHidden/>
    <w:qFormat/>
    <w:rsid w:val="001b3490"/>
    <w:rPr>
      <w:rFonts w:ascii="Cambria" w:hAnsi="Cambria" w:eastAsia="" w:cs="" w:asciiTheme="majorHAnsi" w:cstheme="majorBidi" w:eastAsiaTheme="majorEastAsia" w:hAnsiTheme="majorHAnsi"/>
      <w:b/>
      <w:bCs/>
      <w:i/>
      <w:iCs/>
      <w:sz w:val="28"/>
      <w:szCs w:val="28"/>
    </w:rPr>
  </w:style>
  <w:style w:type="character" w:styleId="Ttulo3Car" w:customStyle="1">
    <w:name w:val="Título 3 Car"/>
    <w:basedOn w:val="DefaultParagraphFont"/>
    <w:uiPriority w:val="9"/>
    <w:semiHidden/>
    <w:qFormat/>
    <w:rsid w:val="001b3490"/>
    <w:rPr>
      <w:rFonts w:ascii="Cambria" w:hAnsi="Cambria" w:eastAsia="" w:cs="" w:asciiTheme="majorHAnsi" w:cstheme="majorBidi" w:eastAsiaTheme="majorEastAsia" w:hAnsiTheme="majorHAnsi"/>
      <w:b/>
      <w:bCs/>
      <w:sz w:val="26"/>
      <w:szCs w:val="26"/>
    </w:rPr>
  </w:style>
  <w:style w:type="character" w:styleId="Ttulo4Car" w:customStyle="1">
    <w:name w:val="Título 4 Car"/>
    <w:basedOn w:val="DefaultParagraphFont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b/>
      <w:bCs/>
      <w:sz w:val="28"/>
      <w:szCs w:val="28"/>
    </w:rPr>
  </w:style>
  <w:style w:type="character" w:styleId="Ttulo5Car" w:customStyle="1">
    <w:name w:val="Título 5 Car"/>
    <w:basedOn w:val="DefaultParagraphFont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b/>
      <w:bCs/>
      <w:i/>
      <w:iCs/>
      <w:sz w:val="26"/>
      <w:szCs w:val="26"/>
    </w:rPr>
  </w:style>
  <w:style w:type="character" w:styleId="Ttulo6Car" w:customStyle="1">
    <w:name w:val="Título 6 Car"/>
    <w:basedOn w:val="DefaultParagraphFont"/>
    <w:qFormat/>
    <w:rsid w:val="001b3490"/>
    <w:rPr>
      <w:b/>
      <w:bCs/>
      <w:sz w:val="22"/>
      <w:szCs w:val="22"/>
    </w:rPr>
  </w:style>
  <w:style w:type="character" w:styleId="Ttulo7Car" w:customStyle="1">
    <w:name w:val="Título 7 Car"/>
    <w:basedOn w:val="DefaultParagraphFont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sz w:val="24"/>
      <w:szCs w:val="24"/>
    </w:rPr>
  </w:style>
  <w:style w:type="character" w:styleId="Ttulo8Car" w:customStyle="1">
    <w:name w:val="Título 8 Car"/>
    <w:basedOn w:val="DefaultParagraphFont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i/>
      <w:iCs/>
      <w:sz w:val="24"/>
      <w:szCs w:val="24"/>
    </w:rPr>
  </w:style>
  <w:style w:type="character" w:styleId="Ttulo9Car" w:customStyle="1">
    <w:name w:val="Título 9 Car"/>
    <w:basedOn w:val="DefaultParagraphFont"/>
    <w:uiPriority w:val="9"/>
    <w:semiHidden/>
    <w:qFormat/>
    <w:rsid w:val="001b3490"/>
    <w:rPr>
      <w:rFonts w:ascii="Cambria" w:hAnsi="Cambria" w:eastAsia="" w:cs="" w:asciiTheme="majorHAnsi" w:cstheme="majorBidi" w:eastAsiaTheme="majorEastAsia" w:hAnsiTheme="majorHAns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a71750"/>
    <w:rPr>
      <w:color w:themeColor="hyperlink" w:val="0000FF"/>
      <w:u w:val="single"/>
    </w:rPr>
  </w:style>
  <w:style w:type="character" w:styleId="TextoindependienteCar" w:customStyle="1">
    <w:name w:val="Texto independiente Car"/>
    <w:basedOn w:val="DefaultParagraphFont"/>
    <w:uiPriority w:val="1"/>
    <w:qFormat/>
    <w:rsid w:val="00092098"/>
    <w:rPr>
      <w:sz w:val="24"/>
      <w:szCs w:val="24"/>
      <w:lang w:val="es-E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rsid w:val="00092098"/>
    <w:pPr>
      <w:widowControl w:val="false"/>
    </w:pPr>
    <w:rPr>
      <w:sz w:val="24"/>
      <w:szCs w:val="24"/>
      <w:lang w:val="es-E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ableParagraph" w:customStyle="1">
    <w:name w:val="Table Paragraph"/>
    <w:basedOn w:val="Normal"/>
    <w:uiPriority w:val="1"/>
    <w:qFormat/>
    <w:rsid w:val="00742582"/>
    <w:pPr>
      <w:widowControl w:val="false"/>
      <w:spacing w:lineRule="exact" w:line="256"/>
      <w:ind w:left="69"/>
    </w:pPr>
    <w:rPr>
      <w:sz w:val="22"/>
      <w:szCs w:val="22"/>
      <w:lang w:val="es-ES"/>
    </w:rPr>
  </w:style>
  <w:style w:type="paragraph" w:styleId="NormalWeb">
    <w:name w:val="Normal (Web)"/>
    <w:basedOn w:val="Normal"/>
    <w:uiPriority w:val="99"/>
    <w:unhideWhenUsed/>
    <w:qFormat/>
    <w:rsid w:val="00742582"/>
    <w:pPr>
      <w:spacing w:beforeAutospacing="1" w:afterAutospacing="1"/>
    </w:pPr>
    <w:rPr>
      <w:sz w:val="24"/>
      <w:szCs w:val="24"/>
      <w:lang w:val="es-ES" w:eastAsia="es-ES"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0"/>
    <w:uiPriority w:val="2"/>
    <w:semiHidden/>
    <w:unhideWhenUsed/>
    <w:qFormat/>
    <w:rsid w:val="00742582"/>
    <w:rPr>
      <w:rFonts w:asciiTheme="minorHAnsi" w:hAnsiTheme="minorHAnsi" w:eastAsia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LibreOffice/25.2.7.2$Windows_X86_64 LibreOffice_project/5cbfd1ab6520636bb5f7b99185aa69bd7456825d</Application>
  <AppVersion>15.0000</AppVersion>
  <Pages>1</Pages>
  <Words>10</Words>
  <Characters>114</Characters>
  <CharactersWithSpaces>119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2022-08-16T08:15:00Z</dcterms:created>
  <dc:creator/>
  <dc:description/>
  <dc:language>es-ES</dc:language>
  <cp:lastModifiedBy/>
  <dcterms:modified xsi:type="dcterms:W3CDTF">2026-02-02T10:44:53Z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